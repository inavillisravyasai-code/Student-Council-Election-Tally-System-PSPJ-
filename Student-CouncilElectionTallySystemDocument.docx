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3540" w14:textId="38F8A9AE" w:rsidR="00A9204E" w:rsidRDefault="001F338F" w:rsidP="001F338F">
      <w:pPr>
        <w:pStyle w:val="Heading1"/>
        <w:rPr>
          <w:sz w:val="44"/>
          <w:szCs w:val="44"/>
        </w:rPr>
      </w:pPr>
      <w:r>
        <w:t xml:space="preserve">         </w:t>
      </w:r>
      <w:r w:rsidRPr="001F338F">
        <w:rPr>
          <w:sz w:val="44"/>
          <w:szCs w:val="44"/>
        </w:rPr>
        <w:t>STUDENT – COUNCIL ELECTION TALLY SYSTEM</w:t>
      </w:r>
    </w:p>
    <w:p w14:paraId="76841D3C" w14:textId="77777777" w:rsidR="001F338F" w:rsidRDefault="001F338F" w:rsidP="001F338F"/>
    <w:p w14:paraId="6C724451" w14:textId="77777777" w:rsidR="001F338F" w:rsidRDefault="001F338F" w:rsidP="001F338F"/>
    <w:p w14:paraId="712098BD" w14:textId="77777777" w:rsidR="001F338F" w:rsidRDefault="001F338F">
      <w:pPr>
        <w:rPr>
          <w:sz w:val="44"/>
          <w:szCs w:val="44"/>
        </w:rPr>
      </w:pPr>
    </w:p>
    <w:p w14:paraId="40151482" w14:textId="10D67AAB" w:rsidR="001F338F" w:rsidRPr="001F338F" w:rsidRDefault="001F338F" w:rsidP="001F338F">
      <w:pPr>
        <w:rPr>
          <w:b/>
          <w:bCs/>
          <w:sz w:val="44"/>
          <w:szCs w:val="44"/>
          <w:lang w:val="en-IN"/>
        </w:rPr>
      </w:pPr>
      <w:r w:rsidRPr="001F338F">
        <w:rPr>
          <w:b/>
          <w:bCs/>
          <w:sz w:val="44"/>
          <w:szCs w:val="44"/>
          <w:lang w:val="en-IN"/>
        </w:rPr>
        <w:t>Abstract</w:t>
      </w:r>
      <w:r>
        <w:rPr>
          <w:b/>
          <w:bCs/>
          <w:sz w:val="44"/>
          <w:szCs w:val="44"/>
          <w:lang w:val="en-IN"/>
        </w:rPr>
        <w:t>:</w:t>
      </w:r>
    </w:p>
    <w:p w14:paraId="4EBCE99A" w14:textId="3A501B9F" w:rsidR="001F338F" w:rsidRDefault="001F338F" w:rsidP="001F338F">
      <w:p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The </w:t>
      </w:r>
      <w:r w:rsidRPr="001F338F">
        <w:rPr>
          <w:sz w:val="44"/>
          <w:szCs w:val="44"/>
          <w:lang w:val="en-IN"/>
        </w:rPr>
        <w:t>student</w:t>
      </w:r>
      <w:r w:rsidRPr="001F338F">
        <w:rPr>
          <w:sz w:val="44"/>
          <w:szCs w:val="44"/>
          <w:lang w:val="en-IN"/>
        </w:rPr>
        <w:t>-Council Election Tally System is a Java-based program used to record and count votes for student-council candidates. The system allows the user to enter the number of students voting, select candidates, calculate the total votes received by each candidate, and display the election results.</w:t>
      </w:r>
      <w:r>
        <w:rPr>
          <w:sz w:val="44"/>
          <w:szCs w:val="44"/>
          <w:lang w:val="en-IN"/>
        </w:rPr>
        <w:t xml:space="preserve">    </w:t>
      </w:r>
    </w:p>
    <w:p w14:paraId="48446E94" w14:textId="77EFAFE9" w:rsidR="001F338F" w:rsidRPr="001F338F" w:rsidRDefault="001F338F" w:rsidP="001F338F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             </w:t>
      </w:r>
      <w:r w:rsidRPr="001F338F">
        <w:rPr>
          <w:sz w:val="44"/>
          <w:szCs w:val="44"/>
          <w:lang w:val="en-IN"/>
        </w:rPr>
        <w:t>The project demonstrates basic Java programming concepts such as data types, input/output, operators, conditional statements, loops, methods, recursion, and one-dimensional and two-dimensional arrays.</w:t>
      </w:r>
    </w:p>
    <w:p w14:paraId="04530540" w14:textId="77777777" w:rsidR="001F338F" w:rsidRPr="001F338F" w:rsidRDefault="001F338F" w:rsidP="001F338F">
      <w:pPr>
        <w:rPr>
          <w:sz w:val="44"/>
          <w:szCs w:val="44"/>
        </w:rPr>
      </w:pPr>
    </w:p>
    <w:p w14:paraId="7E359D4C" w14:textId="7FFD27C9" w:rsidR="001F338F" w:rsidRPr="001F338F" w:rsidRDefault="001F338F" w:rsidP="001F338F">
      <w:pPr>
        <w:rPr>
          <w:sz w:val="44"/>
          <w:szCs w:val="44"/>
          <w:lang w:val="en-IN"/>
        </w:rPr>
      </w:pPr>
    </w:p>
    <w:p w14:paraId="51B16562" w14:textId="77777777" w:rsidR="001F338F" w:rsidRPr="001F338F" w:rsidRDefault="001F338F" w:rsidP="001F338F">
      <w:pPr>
        <w:rPr>
          <w:b/>
          <w:bCs/>
          <w:sz w:val="44"/>
          <w:szCs w:val="44"/>
          <w:lang w:val="en-IN"/>
        </w:rPr>
      </w:pPr>
      <w:r w:rsidRPr="001F338F">
        <w:rPr>
          <w:b/>
          <w:bCs/>
          <w:sz w:val="44"/>
          <w:szCs w:val="44"/>
          <w:lang w:val="en-IN"/>
        </w:rPr>
        <w:t>Advantages</w:t>
      </w:r>
    </w:p>
    <w:p w14:paraId="1D8B3832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Makes vote counting simple and organized. </w:t>
      </w:r>
    </w:p>
    <w:p w14:paraId="00F7969B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Reduces manual calculation errors. </w:t>
      </w:r>
    </w:p>
    <w:p w14:paraId="355973E1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Displays the total votes received by each candidate. </w:t>
      </w:r>
    </w:p>
    <w:p w14:paraId="43BF41BA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Can handle multiple students and candidates. </w:t>
      </w:r>
    </w:p>
    <w:p w14:paraId="1B494A63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lastRenderedPageBreak/>
        <w:t xml:space="preserve">Demonstrates important Java programming concepts. </w:t>
      </w:r>
    </w:p>
    <w:p w14:paraId="65B7709C" w14:textId="77777777" w:rsidR="001F338F" w:rsidRPr="001F338F" w:rsidRDefault="001F338F" w:rsidP="001F338F">
      <w:pPr>
        <w:numPr>
          <w:ilvl w:val="0"/>
          <w:numId w:val="24"/>
        </w:numPr>
        <w:rPr>
          <w:sz w:val="44"/>
          <w:szCs w:val="44"/>
          <w:lang w:val="en-IN"/>
        </w:rPr>
      </w:pPr>
      <w:r w:rsidRPr="001F338F">
        <w:rPr>
          <w:sz w:val="44"/>
          <w:szCs w:val="44"/>
          <w:lang w:val="en-IN"/>
        </w:rPr>
        <w:t xml:space="preserve">Easy to modify for different numbers of candidates. </w:t>
      </w:r>
    </w:p>
    <w:p w14:paraId="6468DD56" w14:textId="77777777" w:rsidR="001F338F" w:rsidRDefault="001F338F">
      <w:pPr>
        <w:rPr>
          <w:sz w:val="44"/>
          <w:szCs w:val="44"/>
        </w:rPr>
      </w:pPr>
    </w:p>
    <w:p w14:paraId="5D27B94D" w14:textId="7524370C" w:rsidR="00305036" w:rsidRDefault="00DC4C71" w:rsidP="00DC4C71">
      <w:pPr>
        <w:pStyle w:val="Heading1"/>
        <w:rPr>
          <w:sz w:val="44"/>
          <w:szCs w:val="44"/>
          <w:lang w:val="en-IN"/>
        </w:rPr>
      </w:pPr>
      <w:r w:rsidRPr="00DC4C71">
        <w:rPr>
          <w:sz w:val="44"/>
          <w:szCs w:val="44"/>
          <w:lang w:val="en-IN"/>
        </w:rPr>
        <w:t>CODE:</w:t>
      </w:r>
    </w:p>
    <w:p w14:paraId="24CB779E" w14:textId="77777777" w:rsidR="00DC4C71" w:rsidRDefault="00DC4C71" w:rsidP="00DC4C71">
      <w:pPr>
        <w:rPr>
          <w:lang w:val="en-IN"/>
        </w:rPr>
      </w:pPr>
    </w:p>
    <w:p w14:paraId="4429308D" w14:textId="77777777" w:rsidR="00DC4C71" w:rsidRDefault="00DC4C71" w:rsidP="00DC4C71">
      <w:pPr>
        <w:rPr>
          <w:lang w:val="en-IN"/>
        </w:rPr>
      </w:pPr>
    </w:p>
    <w:p w14:paraId="52478EDC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import </w:t>
      </w:r>
      <w:proofErr w:type="spellStart"/>
      <w:proofErr w:type="gramStart"/>
      <w:r w:rsidRPr="00DC4C71">
        <w:rPr>
          <w:lang w:val="en-IN"/>
        </w:rPr>
        <w:t>java.util</w:t>
      </w:r>
      <w:proofErr w:type="gramEnd"/>
      <w:r w:rsidRPr="00DC4C71">
        <w:rPr>
          <w:lang w:val="en-IN"/>
        </w:rPr>
        <w:t>.Scanner</w:t>
      </w:r>
      <w:proofErr w:type="spellEnd"/>
      <w:r w:rsidRPr="00DC4C71">
        <w:rPr>
          <w:lang w:val="en-IN"/>
        </w:rPr>
        <w:t>;</w:t>
      </w:r>
    </w:p>
    <w:p w14:paraId="1E4080A4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public class </w:t>
      </w:r>
      <w:proofErr w:type="spellStart"/>
      <w:r w:rsidRPr="00DC4C71">
        <w:rPr>
          <w:lang w:val="en-IN"/>
        </w:rPr>
        <w:t>StudentCouncilElection</w:t>
      </w:r>
      <w:proofErr w:type="spellEnd"/>
      <w:r w:rsidRPr="00DC4C71">
        <w:rPr>
          <w:lang w:val="en-IN"/>
        </w:rPr>
        <w:t xml:space="preserve"> {</w:t>
      </w:r>
    </w:p>
    <w:p w14:paraId="2B93CA94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public static void </w:t>
      </w:r>
      <w:proofErr w:type="gramStart"/>
      <w:r w:rsidRPr="00DC4C71">
        <w:rPr>
          <w:lang w:val="en-IN"/>
        </w:rPr>
        <w:t>main(String[</w:t>
      </w:r>
      <w:proofErr w:type="gramEnd"/>
      <w:r w:rsidRPr="00DC4C71">
        <w:rPr>
          <w:lang w:val="en-IN"/>
        </w:rPr>
        <w:t xml:space="preserve">] </w:t>
      </w:r>
      <w:proofErr w:type="spellStart"/>
      <w:r w:rsidRPr="00DC4C71">
        <w:rPr>
          <w:lang w:val="en-IN"/>
        </w:rPr>
        <w:t>args</w:t>
      </w:r>
      <w:proofErr w:type="spellEnd"/>
      <w:r w:rsidRPr="00DC4C71">
        <w:rPr>
          <w:lang w:val="en-IN"/>
        </w:rPr>
        <w:t>) {</w:t>
      </w:r>
    </w:p>
    <w:p w14:paraId="5FCF4FAE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Scanner </w:t>
      </w:r>
      <w:proofErr w:type="spellStart"/>
      <w:r w:rsidRPr="00DC4C71">
        <w:rPr>
          <w:lang w:val="en-IN"/>
        </w:rPr>
        <w:t>sc</w:t>
      </w:r>
      <w:proofErr w:type="spellEnd"/>
      <w:r w:rsidRPr="00DC4C71">
        <w:rPr>
          <w:lang w:val="en-IN"/>
        </w:rPr>
        <w:t xml:space="preserve"> = new </w:t>
      </w:r>
      <w:proofErr w:type="gramStart"/>
      <w:r w:rsidRPr="00DC4C71">
        <w:rPr>
          <w:lang w:val="en-IN"/>
        </w:rPr>
        <w:t>Scanner(</w:t>
      </w:r>
      <w:proofErr w:type="gramEnd"/>
      <w:r w:rsidRPr="00DC4C71">
        <w:rPr>
          <w:lang w:val="en-IN"/>
        </w:rPr>
        <w:t>System.in);</w:t>
      </w:r>
    </w:p>
    <w:p w14:paraId="2F309DBB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</w:t>
      </w:r>
      <w:proofErr w:type="spellEnd"/>
      <w:r w:rsidRPr="00DC4C71">
        <w:rPr>
          <w:lang w:val="en-IN"/>
        </w:rPr>
        <w:t>("Enter number of candidates: ");</w:t>
      </w:r>
    </w:p>
    <w:p w14:paraId="771FC867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int n = </w:t>
      </w:r>
      <w:proofErr w:type="spellStart"/>
      <w:proofErr w:type="gramStart"/>
      <w:r w:rsidRPr="00DC4C71">
        <w:rPr>
          <w:lang w:val="en-IN"/>
        </w:rPr>
        <w:t>sc.nextInt</w:t>
      </w:r>
      <w:proofErr w:type="spellEnd"/>
      <w:proofErr w:type="gramEnd"/>
      <w:r w:rsidRPr="00DC4C71">
        <w:rPr>
          <w:lang w:val="en-IN"/>
        </w:rPr>
        <w:t>();</w:t>
      </w:r>
    </w:p>
    <w:p w14:paraId="1957FD79" w14:textId="77777777" w:rsidR="00DC4C71" w:rsidRPr="00DC4C71" w:rsidRDefault="00DC4C71" w:rsidP="00DC4C71">
      <w:pPr>
        <w:rPr>
          <w:lang w:val="en-IN"/>
        </w:rPr>
      </w:pPr>
      <w:proofErr w:type="spellStart"/>
      <w:proofErr w:type="gramStart"/>
      <w:r w:rsidRPr="00DC4C71">
        <w:rPr>
          <w:lang w:val="en-IN"/>
        </w:rPr>
        <w:t>sc.nextLine</w:t>
      </w:r>
      <w:proofErr w:type="spellEnd"/>
      <w:proofErr w:type="gramEnd"/>
      <w:r w:rsidRPr="00DC4C71">
        <w:rPr>
          <w:lang w:val="en-IN"/>
        </w:rPr>
        <w:t>();</w:t>
      </w:r>
    </w:p>
    <w:p w14:paraId="5FA3CDB7" w14:textId="77777777" w:rsidR="00DC4C71" w:rsidRPr="00DC4C71" w:rsidRDefault="00DC4C71" w:rsidP="00DC4C71">
      <w:pPr>
        <w:rPr>
          <w:lang w:val="en-IN"/>
        </w:rPr>
      </w:pPr>
      <w:proofErr w:type="gramStart"/>
      <w:r w:rsidRPr="00DC4C71">
        <w:rPr>
          <w:lang w:val="en-IN"/>
        </w:rPr>
        <w:t>String[</w:t>
      </w:r>
      <w:proofErr w:type="gramEnd"/>
      <w:r w:rsidRPr="00DC4C71">
        <w:rPr>
          <w:lang w:val="en-IN"/>
        </w:rPr>
        <w:t>] candidates = new String[n];</w:t>
      </w:r>
    </w:p>
    <w:p w14:paraId="2A17DF9E" w14:textId="77777777" w:rsidR="00DC4C71" w:rsidRPr="00DC4C71" w:rsidRDefault="00DC4C71" w:rsidP="00DC4C71">
      <w:pPr>
        <w:rPr>
          <w:lang w:val="en-IN"/>
        </w:rPr>
      </w:pPr>
      <w:proofErr w:type="gramStart"/>
      <w:r w:rsidRPr="00DC4C71">
        <w:rPr>
          <w:lang w:val="en-IN"/>
        </w:rPr>
        <w:t>int[</w:t>
      </w:r>
      <w:proofErr w:type="gramEnd"/>
      <w:r w:rsidRPr="00DC4C71">
        <w:rPr>
          <w:lang w:val="en-IN"/>
        </w:rPr>
        <w:t>] votes = new int[n];</w:t>
      </w:r>
    </w:p>
    <w:p w14:paraId="70EA66B8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for (int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= 0;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&lt; n;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++) {</w:t>
      </w:r>
    </w:p>
    <w:p w14:paraId="6B739521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</w:t>
      </w:r>
      <w:proofErr w:type="spellEnd"/>
      <w:r w:rsidRPr="00DC4C71">
        <w:rPr>
          <w:lang w:val="en-IN"/>
        </w:rPr>
        <w:t>("Enter name of candidate " + (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+ 1) + ": ");</w:t>
      </w:r>
    </w:p>
    <w:p w14:paraId="4C2D0F98" w14:textId="77777777" w:rsidR="00DC4C71" w:rsidRPr="00DC4C71" w:rsidRDefault="00DC4C71" w:rsidP="00DC4C71">
      <w:pPr>
        <w:rPr>
          <w:lang w:val="en-IN"/>
        </w:rPr>
      </w:pPr>
      <w:proofErr w:type="gramStart"/>
      <w:r w:rsidRPr="00DC4C71">
        <w:rPr>
          <w:lang w:val="en-IN"/>
        </w:rPr>
        <w:t>candidates</w:t>
      </w:r>
      <w:proofErr w:type="gramEnd"/>
      <w:r w:rsidRPr="00DC4C71">
        <w:rPr>
          <w:lang w:val="en-IN"/>
        </w:rPr>
        <w:t>[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] = </w:t>
      </w:r>
      <w:proofErr w:type="spellStart"/>
      <w:proofErr w:type="gramStart"/>
      <w:r w:rsidRPr="00DC4C71">
        <w:rPr>
          <w:lang w:val="en-IN"/>
        </w:rPr>
        <w:t>sc.nextLine</w:t>
      </w:r>
      <w:proofErr w:type="spellEnd"/>
      <w:proofErr w:type="gramEnd"/>
      <w:r w:rsidRPr="00DC4C71">
        <w:rPr>
          <w:lang w:val="en-IN"/>
        </w:rPr>
        <w:t>();</w:t>
      </w:r>
    </w:p>
    <w:p w14:paraId="77BC16C1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05C1D078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</w:t>
      </w:r>
      <w:proofErr w:type="spellEnd"/>
      <w:r w:rsidRPr="00DC4C71">
        <w:rPr>
          <w:lang w:val="en-IN"/>
        </w:rPr>
        <w:t>("Enter number of voters: ");</w:t>
      </w:r>
    </w:p>
    <w:p w14:paraId="776743DD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int voters = </w:t>
      </w:r>
      <w:proofErr w:type="spellStart"/>
      <w:proofErr w:type="gramStart"/>
      <w:r w:rsidRPr="00DC4C71">
        <w:rPr>
          <w:lang w:val="en-IN"/>
        </w:rPr>
        <w:t>sc.nextInt</w:t>
      </w:r>
      <w:proofErr w:type="spellEnd"/>
      <w:proofErr w:type="gramEnd"/>
      <w:r w:rsidRPr="00DC4C71">
        <w:rPr>
          <w:lang w:val="en-IN"/>
        </w:rPr>
        <w:t>();</w:t>
      </w:r>
    </w:p>
    <w:p w14:paraId="4FA35EEF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for (int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= 0;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&lt; voters;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++) {</w:t>
      </w:r>
    </w:p>
    <w:p w14:paraId="497DD529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("\</w:t>
      </w:r>
      <w:proofErr w:type="spellStart"/>
      <w:r w:rsidRPr="00DC4C71">
        <w:rPr>
          <w:lang w:val="en-IN"/>
        </w:rPr>
        <w:t>nVoter</w:t>
      </w:r>
      <w:proofErr w:type="spellEnd"/>
      <w:r w:rsidRPr="00DC4C71">
        <w:rPr>
          <w:lang w:val="en-IN"/>
        </w:rPr>
        <w:t xml:space="preserve"> " + (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+ 1));</w:t>
      </w:r>
    </w:p>
    <w:p w14:paraId="7B6753AB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("Choose a candidate:");</w:t>
      </w:r>
    </w:p>
    <w:p w14:paraId="4601B5CA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for (int j = 0; j &lt; n; </w:t>
      </w:r>
      <w:proofErr w:type="spellStart"/>
      <w:r w:rsidRPr="00DC4C71">
        <w:rPr>
          <w:lang w:val="en-IN"/>
        </w:rPr>
        <w:t>j++</w:t>
      </w:r>
      <w:proofErr w:type="spellEnd"/>
      <w:r w:rsidRPr="00DC4C71">
        <w:rPr>
          <w:lang w:val="en-IN"/>
        </w:rPr>
        <w:t>) {</w:t>
      </w:r>
    </w:p>
    <w:p w14:paraId="4AA7EB29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((j + 1) + ". " + candidates[j]);</w:t>
      </w:r>
    </w:p>
    <w:p w14:paraId="26F56980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2FDD12AA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</w:t>
      </w:r>
      <w:proofErr w:type="spellEnd"/>
      <w:r w:rsidRPr="00DC4C71">
        <w:rPr>
          <w:lang w:val="en-IN"/>
        </w:rPr>
        <w:t>("Enter candidate number: ");</w:t>
      </w:r>
    </w:p>
    <w:p w14:paraId="4F21E251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int choice = </w:t>
      </w:r>
      <w:proofErr w:type="spellStart"/>
      <w:proofErr w:type="gramStart"/>
      <w:r w:rsidRPr="00DC4C71">
        <w:rPr>
          <w:lang w:val="en-IN"/>
        </w:rPr>
        <w:t>sc.nextInt</w:t>
      </w:r>
      <w:proofErr w:type="spellEnd"/>
      <w:proofErr w:type="gramEnd"/>
      <w:r w:rsidRPr="00DC4C71">
        <w:rPr>
          <w:lang w:val="en-IN"/>
        </w:rPr>
        <w:t>();</w:t>
      </w:r>
    </w:p>
    <w:p w14:paraId="61F4201B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if (choice &gt;= 1 &amp;&amp; choice &lt;= n) {</w:t>
      </w:r>
    </w:p>
    <w:p w14:paraId="6D808E1D" w14:textId="77777777" w:rsidR="00DC4C71" w:rsidRPr="00DC4C71" w:rsidRDefault="00DC4C71" w:rsidP="00DC4C71">
      <w:pPr>
        <w:rPr>
          <w:lang w:val="en-IN"/>
        </w:rPr>
      </w:pPr>
      <w:proofErr w:type="gramStart"/>
      <w:r w:rsidRPr="00DC4C71">
        <w:rPr>
          <w:lang w:val="en-IN"/>
        </w:rPr>
        <w:t>votes[</w:t>
      </w:r>
      <w:proofErr w:type="gramEnd"/>
      <w:r w:rsidRPr="00DC4C71">
        <w:rPr>
          <w:lang w:val="en-IN"/>
        </w:rPr>
        <w:t xml:space="preserve">choice - </w:t>
      </w:r>
      <w:proofErr w:type="gramStart"/>
      <w:r w:rsidRPr="00DC4C71">
        <w:rPr>
          <w:lang w:val="en-IN"/>
        </w:rPr>
        <w:t>1]+</w:t>
      </w:r>
      <w:proofErr w:type="gramEnd"/>
      <w:r w:rsidRPr="00DC4C71">
        <w:rPr>
          <w:lang w:val="en-IN"/>
        </w:rPr>
        <w:t>+;</w:t>
      </w:r>
    </w:p>
    <w:p w14:paraId="77D8D45C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("Vote recorded successfully.");</w:t>
      </w:r>
    </w:p>
    <w:p w14:paraId="5457C7EE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 else {</w:t>
      </w:r>
    </w:p>
    <w:p w14:paraId="469DCEB3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("Invalid vote.");</w:t>
      </w:r>
    </w:p>
    <w:p w14:paraId="2F0F8FAE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("Vote not counted.");</w:t>
      </w:r>
    </w:p>
    <w:p w14:paraId="0307DA36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5F4AEE7B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58ABCC9C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("\n================================");</w:t>
      </w:r>
    </w:p>
    <w:p w14:paraId="51D56B0A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 STUDENT COUNCIL ELECTION");</w:t>
      </w:r>
    </w:p>
    <w:p w14:paraId="03784DD5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lastRenderedPageBreak/>
        <w:t>System.out.println</w:t>
      </w:r>
      <w:proofErr w:type="spellEnd"/>
      <w:r w:rsidRPr="00DC4C71">
        <w:rPr>
          <w:lang w:val="en-IN"/>
        </w:rPr>
        <w:t>(" FINAL RESULTS");</w:t>
      </w:r>
    </w:p>
    <w:p w14:paraId="394E86C6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("================================");</w:t>
      </w:r>
    </w:p>
    <w:p w14:paraId="14951BB8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for (int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= 0;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&lt; n;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++) {</w:t>
      </w:r>
    </w:p>
    <w:p w14:paraId="375527C1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(candidates[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] + </w:t>
      </w:r>
      <w:proofErr w:type="gramStart"/>
      <w:r w:rsidRPr="00DC4C71">
        <w:rPr>
          <w:lang w:val="en-IN"/>
        </w:rPr>
        <w:t>" :</w:t>
      </w:r>
      <w:proofErr w:type="gramEnd"/>
      <w:r w:rsidRPr="00DC4C71">
        <w:rPr>
          <w:lang w:val="en-IN"/>
        </w:rPr>
        <w:t xml:space="preserve"> " + votes[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] + " votes");</w:t>
      </w:r>
    </w:p>
    <w:p w14:paraId="58E2DCA5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1237955D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int </w:t>
      </w:r>
      <w:proofErr w:type="spellStart"/>
      <w:r w:rsidRPr="00DC4C71">
        <w:rPr>
          <w:lang w:val="en-IN"/>
        </w:rPr>
        <w:t>winnerIndex</w:t>
      </w:r>
      <w:proofErr w:type="spellEnd"/>
      <w:r w:rsidRPr="00DC4C71">
        <w:rPr>
          <w:lang w:val="en-IN"/>
        </w:rPr>
        <w:t xml:space="preserve"> = 0;</w:t>
      </w:r>
    </w:p>
    <w:p w14:paraId="7969C814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 xml:space="preserve">for (int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= 1;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 xml:space="preserve"> &lt; n;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++) {</w:t>
      </w:r>
    </w:p>
    <w:p w14:paraId="6A2DA96A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if (votes[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] &gt; votes[</w:t>
      </w:r>
      <w:proofErr w:type="spellStart"/>
      <w:r w:rsidRPr="00DC4C71">
        <w:rPr>
          <w:lang w:val="en-IN"/>
        </w:rPr>
        <w:t>winnerIndex</w:t>
      </w:r>
      <w:proofErr w:type="spellEnd"/>
      <w:r w:rsidRPr="00DC4C71">
        <w:rPr>
          <w:lang w:val="en-IN"/>
        </w:rPr>
        <w:t>]) {</w:t>
      </w:r>
    </w:p>
    <w:p w14:paraId="74C934FA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winnerIndex</w:t>
      </w:r>
      <w:proofErr w:type="spellEnd"/>
      <w:r w:rsidRPr="00DC4C71">
        <w:rPr>
          <w:lang w:val="en-IN"/>
        </w:rPr>
        <w:t xml:space="preserve"> = </w:t>
      </w:r>
      <w:proofErr w:type="spellStart"/>
      <w:r w:rsidRPr="00DC4C71">
        <w:rPr>
          <w:lang w:val="en-IN"/>
        </w:rPr>
        <w:t>i</w:t>
      </w:r>
      <w:proofErr w:type="spellEnd"/>
      <w:r w:rsidRPr="00DC4C71">
        <w:rPr>
          <w:lang w:val="en-IN"/>
        </w:rPr>
        <w:t>;</w:t>
      </w:r>
    </w:p>
    <w:p w14:paraId="6602431E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7FD5D01A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489D7F77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("\</w:t>
      </w:r>
      <w:proofErr w:type="spellStart"/>
      <w:r w:rsidRPr="00DC4C71">
        <w:rPr>
          <w:lang w:val="en-IN"/>
        </w:rPr>
        <w:t>nWinner</w:t>
      </w:r>
      <w:proofErr w:type="spellEnd"/>
      <w:r w:rsidRPr="00DC4C71">
        <w:rPr>
          <w:lang w:val="en-IN"/>
        </w:rPr>
        <w:t>: " + candidates[</w:t>
      </w:r>
      <w:proofErr w:type="spellStart"/>
      <w:r w:rsidRPr="00DC4C71">
        <w:rPr>
          <w:lang w:val="en-IN"/>
        </w:rPr>
        <w:t>winnerIndex</w:t>
      </w:r>
      <w:proofErr w:type="spellEnd"/>
      <w:r w:rsidRPr="00DC4C71">
        <w:rPr>
          <w:lang w:val="en-IN"/>
        </w:rPr>
        <w:t>]);</w:t>
      </w:r>
    </w:p>
    <w:p w14:paraId="5D2FC22F" w14:textId="77777777" w:rsidR="00DC4C71" w:rsidRPr="00DC4C71" w:rsidRDefault="00DC4C71" w:rsidP="00DC4C71">
      <w:pPr>
        <w:rPr>
          <w:lang w:val="en-IN"/>
        </w:rPr>
      </w:pPr>
      <w:proofErr w:type="spellStart"/>
      <w:r w:rsidRPr="00DC4C71">
        <w:rPr>
          <w:lang w:val="en-IN"/>
        </w:rPr>
        <w:t>System.out.println</w:t>
      </w:r>
      <w:proofErr w:type="spellEnd"/>
      <w:r w:rsidRPr="00DC4C71">
        <w:rPr>
          <w:lang w:val="en-IN"/>
        </w:rPr>
        <w:t>("Votes received: " + votes[</w:t>
      </w:r>
      <w:proofErr w:type="spellStart"/>
      <w:r w:rsidRPr="00DC4C71">
        <w:rPr>
          <w:lang w:val="en-IN"/>
        </w:rPr>
        <w:t>winnerIndex</w:t>
      </w:r>
      <w:proofErr w:type="spellEnd"/>
      <w:r w:rsidRPr="00DC4C71">
        <w:rPr>
          <w:lang w:val="en-IN"/>
        </w:rPr>
        <w:t>]);</w:t>
      </w:r>
    </w:p>
    <w:p w14:paraId="0C3969A2" w14:textId="77777777" w:rsidR="00DC4C71" w:rsidRPr="00DC4C71" w:rsidRDefault="00DC4C71" w:rsidP="00DC4C71">
      <w:pPr>
        <w:rPr>
          <w:lang w:val="en-IN"/>
        </w:rPr>
      </w:pPr>
      <w:proofErr w:type="spellStart"/>
      <w:proofErr w:type="gramStart"/>
      <w:r w:rsidRPr="00DC4C71">
        <w:rPr>
          <w:lang w:val="en-IN"/>
        </w:rPr>
        <w:t>sc.close</w:t>
      </w:r>
      <w:proofErr w:type="spellEnd"/>
      <w:proofErr w:type="gramEnd"/>
      <w:r w:rsidRPr="00DC4C71">
        <w:rPr>
          <w:lang w:val="en-IN"/>
        </w:rPr>
        <w:t>();</w:t>
      </w:r>
    </w:p>
    <w:p w14:paraId="11961630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45DDFAF7" w14:textId="77777777" w:rsidR="00DC4C71" w:rsidRPr="00DC4C71" w:rsidRDefault="00DC4C71" w:rsidP="00DC4C71">
      <w:pPr>
        <w:rPr>
          <w:lang w:val="en-IN"/>
        </w:rPr>
      </w:pPr>
      <w:r w:rsidRPr="00DC4C71">
        <w:rPr>
          <w:lang w:val="en-IN"/>
        </w:rPr>
        <w:t>}</w:t>
      </w:r>
    </w:p>
    <w:p w14:paraId="3F646B7E" w14:textId="77777777" w:rsidR="00DC4C71" w:rsidRPr="00DC4C71" w:rsidRDefault="00DC4C71" w:rsidP="00DC4C71">
      <w:pPr>
        <w:rPr>
          <w:lang w:val="en-IN"/>
        </w:rPr>
      </w:pPr>
    </w:p>
    <w:p w14:paraId="24246A4A" w14:textId="55DEBFE2" w:rsidR="00305036" w:rsidRDefault="00DC4C71">
      <w:pPr>
        <w:rPr>
          <w:sz w:val="44"/>
          <w:szCs w:val="44"/>
        </w:rPr>
      </w:pPr>
      <w:r>
        <w:rPr>
          <w:sz w:val="44"/>
          <w:szCs w:val="44"/>
        </w:rPr>
        <w:t>OUT PUT:</w:t>
      </w:r>
    </w:p>
    <w:p w14:paraId="4BBE6FC3" w14:textId="77777777" w:rsidR="00DC4C71" w:rsidRDefault="00DC4C71">
      <w:pPr>
        <w:rPr>
          <w:sz w:val="44"/>
          <w:szCs w:val="44"/>
        </w:rPr>
      </w:pPr>
    </w:p>
    <w:p w14:paraId="1C5F55AF" w14:textId="6A60BC06" w:rsidR="00DC4C71" w:rsidRDefault="00DC4C71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C1A2ECA" wp14:editId="682694CA">
            <wp:extent cx="6038850" cy="3079115"/>
            <wp:effectExtent l="0" t="0" r="0" b="6985"/>
            <wp:docPr id="1479663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3217" name="Picture 1479663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B50" w14:textId="77777777" w:rsidR="00DC4C71" w:rsidRDefault="00DC4C71">
      <w:pPr>
        <w:rPr>
          <w:sz w:val="44"/>
          <w:szCs w:val="44"/>
        </w:rPr>
      </w:pPr>
    </w:p>
    <w:p w14:paraId="47984A98" w14:textId="77777777" w:rsidR="00DC4C71" w:rsidRDefault="00DC4C71">
      <w:pPr>
        <w:rPr>
          <w:sz w:val="44"/>
          <w:szCs w:val="44"/>
        </w:rPr>
      </w:pPr>
    </w:p>
    <w:p w14:paraId="431D4B4E" w14:textId="6988FE7F" w:rsidR="00DC4C71" w:rsidRDefault="00DC4C71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9BC965B" wp14:editId="66A881D0">
            <wp:extent cx="5943600" cy="3861435"/>
            <wp:effectExtent l="0" t="0" r="0" b="5715"/>
            <wp:docPr id="2138542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2717" name="Picture 21385427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9BA7" w14:textId="77777777" w:rsidR="00DC4C71" w:rsidRPr="00DC4C71" w:rsidRDefault="00DC4C71" w:rsidP="00DC4C71">
      <w:pPr>
        <w:rPr>
          <w:sz w:val="44"/>
          <w:szCs w:val="44"/>
        </w:rPr>
      </w:pPr>
    </w:p>
    <w:p w14:paraId="0AF00D99" w14:textId="77777777" w:rsidR="00DC4C71" w:rsidRPr="00DC4C71" w:rsidRDefault="00DC4C71" w:rsidP="00DC4C71">
      <w:pPr>
        <w:rPr>
          <w:b/>
          <w:bCs/>
          <w:sz w:val="44"/>
          <w:szCs w:val="44"/>
          <w:lang w:val="en-IN"/>
        </w:rPr>
      </w:pPr>
      <w:r w:rsidRPr="00DC4C71">
        <w:rPr>
          <w:b/>
          <w:bCs/>
          <w:sz w:val="44"/>
          <w:szCs w:val="44"/>
          <w:lang w:val="en-IN"/>
        </w:rPr>
        <w:t>Conclusion</w:t>
      </w:r>
    </w:p>
    <w:p w14:paraId="36466573" w14:textId="77777777" w:rsidR="00DC4C71" w:rsidRPr="00DC4C71" w:rsidRDefault="00DC4C71" w:rsidP="00DC4C71">
      <w:pPr>
        <w:rPr>
          <w:sz w:val="44"/>
          <w:szCs w:val="44"/>
          <w:lang w:val="en-IN"/>
        </w:rPr>
      </w:pPr>
      <w:r w:rsidRPr="00DC4C71">
        <w:rPr>
          <w:sz w:val="44"/>
          <w:szCs w:val="44"/>
          <w:lang w:val="en-IN"/>
        </w:rPr>
        <w:t xml:space="preserve">The </w:t>
      </w:r>
      <w:proofErr w:type="gramStart"/>
      <w:r w:rsidRPr="00DC4C71">
        <w:rPr>
          <w:b/>
          <w:bCs/>
          <w:sz w:val="44"/>
          <w:szCs w:val="44"/>
          <w:lang w:val="en-IN"/>
        </w:rPr>
        <w:t>Student</w:t>
      </w:r>
      <w:proofErr w:type="gramEnd"/>
      <w:r w:rsidRPr="00DC4C71">
        <w:rPr>
          <w:b/>
          <w:bCs/>
          <w:sz w:val="44"/>
          <w:szCs w:val="44"/>
          <w:lang w:val="en-IN"/>
        </w:rPr>
        <w:t>-Council Election Tally System</w:t>
      </w:r>
      <w:r w:rsidRPr="00DC4C71">
        <w:rPr>
          <w:sz w:val="44"/>
          <w:szCs w:val="44"/>
          <w:lang w:val="en-IN"/>
        </w:rPr>
        <w:t xml:space="preserve"> successfully demonstrates how a real-world problem can be converted into a Java program. The project begins with basic programming foundations in CO1, applies selection and iteration in CO2, and extends the program using methods, recursion, and one-dimensional and two-dimensional arrays in CO3. This project provides a practical understanding of how different Java concepts can be combined to create a useful application.</w:t>
      </w:r>
    </w:p>
    <w:p w14:paraId="7A078F3F" w14:textId="77777777" w:rsidR="00DC4C71" w:rsidRPr="00DC4C71" w:rsidRDefault="00DC4C71" w:rsidP="00DC4C71">
      <w:pPr>
        <w:rPr>
          <w:sz w:val="44"/>
          <w:szCs w:val="44"/>
        </w:rPr>
      </w:pPr>
    </w:p>
    <w:sectPr w:rsidR="00DC4C71" w:rsidRPr="00DC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A32F58"/>
    <w:multiLevelType w:val="multilevel"/>
    <w:tmpl w:val="199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74D53"/>
    <w:multiLevelType w:val="multilevel"/>
    <w:tmpl w:val="722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15B3202"/>
    <w:multiLevelType w:val="multilevel"/>
    <w:tmpl w:val="4F4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85024277">
    <w:abstractNumId w:val="22"/>
  </w:num>
  <w:num w:numId="2" w16cid:durableId="648052648">
    <w:abstractNumId w:val="12"/>
  </w:num>
  <w:num w:numId="3" w16cid:durableId="1554003849">
    <w:abstractNumId w:val="10"/>
  </w:num>
  <w:num w:numId="4" w16cid:durableId="1158883495">
    <w:abstractNumId w:val="24"/>
  </w:num>
  <w:num w:numId="5" w16cid:durableId="210651653">
    <w:abstractNumId w:val="13"/>
  </w:num>
  <w:num w:numId="6" w16cid:durableId="1781533443">
    <w:abstractNumId w:val="19"/>
  </w:num>
  <w:num w:numId="7" w16cid:durableId="645281218">
    <w:abstractNumId w:val="21"/>
  </w:num>
  <w:num w:numId="8" w16cid:durableId="182599975">
    <w:abstractNumId w:val="9"/>
  </w:num>
  <w:num w:numId="9" w16cid:durableId="1022590369">
    <w:abstractNumId w:val="7"/>
  </w:num>
  <w:num w:numId="10" w16cid:durableId="2071877990">
    <w:abstractNumId w:val="6"/>
  </w:num>
  <w:num w:numId="11" w16cid:durableId="37509613">
    <w:abstractNumId w:val="5"/>
  </w:num>
  <w:num w:numId="12" w16cid:durableId="237327971">
    <w:abstractNumId w:val="4"/>
  </w:num>
  <w:num w:numId="13" w16cid:durableId="2065595158">
    <w:abstractNumId w:val="8"/>
  </w:num>
  <w:num w:numId="14" w16cid:durableId="2133017783">
    <w:abstractNumId w:val="3"/>
  </w:num>
  <w:num w:numId="15" w16cid:durableId="424805592">
    <w:abstractNumId w:val="2"/>
  </w:num>
  <w:num w:numId="16" w16cid:durableId="1305818763">
    <w:abstractNumId w:val="1"/>
  </w:num>
  <w:num w:numId="17" w16cid:durableId="1075470657">
    <w:abstractNumId w:val="0"/>
  </w:num>
  <w:num w:numId="18" w16cid:durableId="341592823">
    <w:abstractNumId w:val="16"/>
  </w:num>
  <w:num w:numId="19" w16cid:durableId="2053917639">
    <w:abstractNumId w:val="17"/>
  </w:num>
  <w:num w:numId="20" w16cid:durableId="1820147198">
    <w:abstractNumId w:val="23"/>
  </w:num>
  <w:num w:numId="21" w16cid:durableId="144589409">
    <w:abstractNumId w:val="20"/>
  </w:num>
  <w:num w:numId="22" w16cid:durableId="694814308">
    <w:abstractNumId w:val="11"/>
  </w:num>
  <w:num w:numId="23" w16cid:durableId="267784239">
    <w:abstractNumId w:val="25"/>
  </w:num>
  <w:num w:numId="24" w16cid:durableId="1030690257">
    <w:abstractNumId w:val="14"/>
  </w:num>
  <w:num w:numId="25" w16cid:durableId="1180387724">
    <w:abstractNumId w:val="18"/>
  </w:num>
  <w:num w:numId="26" w16cid:durableId="21124362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8F"/>
    <w:rsid w:val="00025490"/>
    <w:rsid w:val="001D630E"/>
    <w:rsid w:val="001F338F"/>
    <w:rsid w:val="00305036"/>
    <w:rsid w:val="00645252"/>
    <w:rsid w:val="006D3D74"/>
    <w:rsid w:val="0083569A"/>
    <w:rsid w:val="00A9204E"/>
    <w:rsid w:val="00DC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D1B9"/>
  <w15:chartTrackingRefBased/>
  <w15:docId w15:val="{9884CDCD-55AF-4A38-A000-6548D962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avya\AppData\Local\Microsoft\Office\16.0\DTS\en-IN%7b1612075C-B304-4B97-B88B-7092F65097D6%7d\%7b3DC995A0-22FE-426F-A9C8-4E7B14984A7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{3DC995A0-22FE-426F-A9C8-4E7B14984A70}TF2de6fc23-48e8-448b-960e-1bdc6e9248ab4ef8d1ac_win32-7424dd8ab5ea</Template>
  <TotalTime>64</TotalTime>
  <Pages>5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</dc:creator>
  <cp:keywords/>
  <dc:description/>
  <cp:lastModifiedBy>Sravya Inavilli</cp:lastModifiedBy>
  <cp:revision>1</cp:revision>
  <dcterms:created xsi:type="dcterms:W3CDTF">2026-09-21T03:09:00Z</dcterms:created>
  <dcterms:modified xsi:type="dcterms:W3CDTF">2026-09-21T04:13:00Z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